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CF320" w14:textId="5187BDD1" w:rsidR="00377F76" w:rsidRPr="00377F76" w:rsidRDefault="007C21F9" w:rsidP="00377F76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  <w:r>
        <w:rPr>
          <w:noProof/>
          <w:lang w:eastAsia="zh-CN"/>
        </w:rPr>
        <w:drawing>
          <wp:inline distT="0" distB="0" distL="0" distR="0" wp14:anchorId="3F07951A" wp14:editId="5A6BB3A3">
            <wp:extent cx="570839" cy="570839"/>
            <wp:effectExtent l="0" t="0" r="0" b="0"/>
            <wp:docPr id="1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1" cy="5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29C">
        <w:rPr>
          <w:noProof/>
          <w:lang w:eastAsia="zh-CN"/>
        </w:rPr>
        <w:t xml:space="preserve">               </w:t>
      </w:r>
      <w:r w:rsidR="00377F76">
        <w:rPr>
          <w:noProof/>
          <w:lang w:eastAsia="zh-CN"/>
        </w:rPr>
        <w:t xml:space="preserve">     </w:t>
      </w:r>
      <w:r w:rsidR="00974BCF">
        <w:rPr>
          <w:noProof/>
          <w:lang w:eastAsia="zh-CN"/>
        </w:rPr>
        <w:t xml:space="preserve"> </w:t>
      </w:r>
      <w:r w:rsidR="00377F76" w:rsidRP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>S</w:t>
      </w:r>
      <w:r w:rsid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 xml:space="preserve">an Francisco Bay University </w:t>
      </w:r>
    </w:p>
    <w:p w14:paraId="30D75787" w14:textId="77777777" w:rsidR="0069329C" w:rsidRDefault="0069329C" w:rsidP="0069329C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5DC17CAF" w14:textId="33F6C921" w:rsidR="00B56056" w:rsidRDefault="00B56056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 w:rsidRPr="00B56056">
        <w:rPr>
          <w:rFonts w:eastAsia="TimesNewRomanPS-BoldMT" w:cs="SimSun"/>
          <w:b/>
          <w:bCs/>
          <w:sz w:val="24"/>
          <w:lang w:eastAsia="zh-CN"/>
        </w:rPr>
        <w:t>CE521 - Real-time Systems and Programmin</w:t>
      </w:r>
      <w:r w:rsidR="00540E78">
        <w:rPr>
          <w:rFonts w:eastAsia="TimesNewRomanPS-BoldMT" w:cs="SimSun"/>
          <w:b/>
          <w:bCs/>
          <w:sz w:val="24"/>
          <w:lang w:eastAsia="zh-CN"/>
        </w:rPr>
        <w:t>g</w:t>
      </w:r>
    </w:p>
    <w:p w14:paraId="17FE5661" w14:textId="7E341634" w:rsidR="00165779" w:rsidRDefault="00993E1F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Homework </w:t>
      </w:r>
      <w:r w:rsidR="006F64E6">
        <w:rPr>
          <w:rFonts w:eastAsia="TimesNewRomanPS-BoldMT" w:cs="SimSun"/>
          <w:b/>
          <w:bCs/>
          <w:sz w:val="24"/>
          <w:lang w:eastAsia="zh-CN"/>
        </w:rPr>
        <w:t>Assignment #</w:t>
      </w:r>
      <w:r w:rsidR="008000A1">
        <w:rPr>
          <w:rFonts w:eastAsia="TimesNewRomanPS-BoldMT" w:cs="SimSun"/>
          <w:b/>
          <w:bCs/>
          <w:sz w:val="24"/>
          <w:lang w:eastAsia="zh-CN"/>
        </w:rPr>
        <w:t>4</w:t>
      </w:r>
    </w:p>
    <w:p w14:paraId="134474F3" w14:textId="340F8660" w:rsidR="00165779" w:rsidRDefault="006E57B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Due day: </w:t>
      </w:r>
      <w:r w:rsidR="001E4369">
        <w:rPr>
          <w:rFonts w:eastAsia="TimesNewRomanPS-BoldMT" w:cs="SimSun"/>
          <w:b/>
          <w:bCs/>
          <w:sz w:val="24"/>
          <w:lang w:eastAsia="zh-CN"/>
        </w:rPr>
        <w:t>3</w:t>
      </w:r>
      <w:r>
        <w:rPr>
          <w:rFonts w:eastAsia="TimesNewRomanPS-BoldMT" w:cs="SimSun"/>
          <w:b/>
          <w:bCs/>
          <w:sz w:val="24"/>
          <w:lang w:eastAsia="zh-CN"/>
        </w:rPr>
        <w:t>/</w:t>
      </w:r>
      <w:r w:rsidR="001E4369">
        <w:rPr>
          <w:rFonts w:eastAsia="TimesNewRomanPS-BoldMT" w:cs="SimSun"/>
          <w:b/>
          <w:bCs/>
          <w:sz w:val="24"/>
          <w:lang w:eastAsia="zh-CN"/>
        </w:rPr>
        <w:t>7</w:t>
      </w:r>
      <w:r w:rsidR="001A560B">
        <w:rPr>
          <w:rFonts w:eastAsia="TimesNewRomanPS-BoldMT" w:cs="SimSun"/>
          <w:b/>
          <w:bCs/>
          <w:sz w:val="24"/>
          <w:lang w:eastAsia="zh-CN"/>
        </w:rPr>
        <w:t>/202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</w:p>
    <w:p w14:paraId="7D75C868" w14:textId="27C432D1" w:rsidR="00EB7ED5" w:rsidRDefault="00EB7ED5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44473A1C" w14:textId="77777777" w:rsidR="00165779" w:rsidRDefault="0016577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7B8D27F9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Instruction: </w:t>
      </w:r>
    </w:p>
    <w:p w14:paraId="7143798F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33520883" w14:textId="3F0DC37C" w:rsidR="008E4930" w:rsidRPr="008E4930" w:rsidRDefault="008E4930" w:rsidP="008E4930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Push the answer sheet</w:t>
      </w:r>
      <w:r w:rsidR="00F6607B">
        <w:rPr>
          <w:rFonts w:eastAsia="TimesNewRomanPS-BoldMT" w:cs="SimSun"/>
          <w:b/>
          <w:bCs/>
          <w:sz w:val="24"/>
          <w:lang w:eastAsia="zh-CN"/>
        </w:rPr>
        <w:t xml:space="preserve"> to </w:t>
      </w:r>
      <w:proofErr w:type="spellStart"/>
      <w:r w:rsidR="00F6607B">
        <w:rPr>
          <w:rFonts w:eastAsia="TimesNewRomanPS-BoldMT" w:cs="SimSun"/>
          <w:b/>
          <w:bCs/>
          <w:sz w:val="24"/>
          <w:lang w:eastAsia="zh-CN"/>
        </w:rPr>
        <w:t>Github</w:t>
      </w:r>
      <w:proofErr w:type="spellEnd"/>
    </w:p>
    <w:p w14:paraId="2F5631FC" w14:textId="04A1193E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Overdue homework submission could not be accepted.</w:t>
      </w:r>
    </w:p>
    <w:p w14:paraId="18C86E6F" w14:textId="6A2EF370" w:rsidR="00165779" w:rsidRPr="00D43BE6" w:rsidRDefault="00165779" w:rsidP="00655576">
      <w:pPr>
        <w:numPr>
          <w:ilvl w:val="0"/>
          <w:numId w:val="1"/>
        </w:numPr>
        <w:snapToGrid w:val="0"/>
        <w:ind w:left="270" w:hanging="270"/>
        <w:rPr>
          <w:rFonts w:eastAsia="TimesNewRomanPS-BoldMT" w:cs="SimSun"/>
          <w:b/>
          <w:bCs/>
          <w:sz w:val="24"/>
          <w:lang w:eastAsia="zh-CN"/>
        </w:rPr>
      </w:pPr>
      <w:r w:rsidRPr="00D43BE6">
        <w:rPr>
          <w:rFonts w:eastAsia="TimesNewRomanPS-BoldMT" w:cs="SimSun"/>
          <w:b/>
          <w:bCs/>
          <w:sz w:val="24"/>
          <w:lang w:eastAsia="zh-CN"/>
        </w:rPr>
        <w:t>Takes academic honesty and integrity seriously (Zero Tolerance of Cheating &amp; Plagiarism)</w:t>
      </w:r>
    </w:p>
    <w:p w14:paraId="68500BDA" w14:textId="61E3981D" w:rsidR="003C254F" w:rsidRDefault="003C254F" w:rsidP="00F349D1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B5FB7A3" w14:textId="77777777" w:rsidR="003C254F" w:rsidRDefault="003C254F" w:rsidP="003C254F">
      <w:pPr>
        <w:tabs>
          <w:tab w:val="left" w:pos="0"/>
          <w:tab w:val="left" w:pos="360"/>
        </w:tabs>
        <w:rPr>
          <w:sz w:val="23"/>
          <w:szCs w:val="23"/>
        </w:rPr>
      </w:pPr>
    </w:p>
    <w:p w14:paraId="600B3BB1" w14:textId="094CA5E8" w:rsidR="00866BFA" w:rsidRDefault="00866BFA" w:rsidP="00866BFA">
      <w:pPr>
        <w:numPr>
          <w:ilvl w:val="0"/>
          <w:numId w:val="2"/>
        </w:numPr>
        <w:tabs>
          <w:tab w:val="left" w:pos="360"/>
          <w:tab w:val="left" w:pos="540"/>
        </w:tabs>
        <w:ind w:left="270" w:hanging="270"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I</w:t>
      </w:r>
      <w:r w:rsidRPr="00866BFA">
        <w:rPr>
          <w:rFonts w:eastAsia="TimesNewRomanPS-BoldMT" w:cs="SimSun"/>
          <w:bCs/>
          <w:sz w:val="24"/>
          <w:lang w:eastAsia="zh-CN"/>
        </w:rPr>
        <w:t xml:space="preserve">nstall </w:t>
      </w:r>
      <w:proofErr w:type="spellStart"/>
      <w:r w:rsidR="00853F91" w:rsidRPr="00853F91">
        <w:rPr>
          <w:rFonts w:eastAsia="TimesNewRomanPS-BoldMT" w:cs="SimSun"/>
          <w:bCs/>
          <w:i/>
          <w:iCs/>
          <w:sz w:val="24"/>
          <w:lang w:eastAsia="zh-CN"/>
        </w:rPr>
        <w:t>SystemView</w:t>
      </w:r>
      <w:proofErr w:type="spellEnd"/>
      <w:r w:rsidR="00853F91">
        <w:rPr>
          <w:rFonts w:eastAsia="TimesNewRomanPS-BoldMT" w:cs="SimSun"/>
          <w:bCs/>
          <w:sz w:val="24"/>
          <w:lang w:eastAsia="zh-CN"/>
        </w:rPr>
        <w:t xml:space="preserve"> </w:t>
      </w:r>
      <w:r w:rsidR="00284783">
        <w:rPr>
          <w:rFonts w:eastAsia="TimesNewRomanPS-BoldMT" w:cs="SimSun"/>
          <w:bCs/>
          <w:sz w:val="24"/>
          <w:lang w:eastAsia="zh-CN"/>
        </w:rPr>
        <w:t xml:space="preserve">to your computer following the </w:t>
      </w:r>
      <w:r w:rsidR="00A84546">
        <w:rPr>
          <w:rFonts w:eastAsia="TimesNewRomanPS-BoldMT" w:cs="SimSun"/>
          <w:bCs/>
          <w:sz w:val="24"/>
          <w:lang w:eastAsia="zh-CN"/>
        </w:rPr>
        <w:t>instructions</w:t>
      </w:r>
      <w:r w:rsidR="00284783">
        <w:rPr>
          <w:rFonts w:eastAsia="TimesNewRomanPS-BoldMT" w:cs="SimSun"/>
          <w:bCs/>
          <w:sz w:val="24"/>
          <w:lang w:eastAsia="zh-CN"/>
        </w:rPr>
        <w:t xml:space="preserve"> in Lab</w:t>
      </w:r>
      <w:r w:rsidR="008D722F">
        <w:rPr>
          <w:rFonts w:eastAsia="TimesNewRomanPS-BoldMT" w:cs="SimSun"/>
          <w:bCs/>
          <w:sz w:val="24"/>
          <w:lang w:eastAsia="zh-CN"/>
        </w:rPr>
        <w:t>2</w:t>
      </w:r>
      <w:r w:rsidR="00284783">
        <w:rPr>
          <w:rFonts w:eastAsia="TimesNewRomanPS-BoldMT" w:cs="SimSun"/>
          <w:bCs/>
          <w:sz w:val="24"/>
          <w:lang w:eastAsia="zh-CN"/>
        </w:rPr>
        <w:t xml:space="preserve"> manual</w:t>
      </w:r>
    </w:p>
    <w:p w14:paraId="4F261CF8" w14:textId="77777777" w:rsidR="00794DAF" w:rsidRDefault="00794DAF" w:rsidP="00794DAF">
      <w:pPr>
        <w:tabs>
          <w:tab w:val="left" w:pos="360"/>
          <w:tab w:val="left" w:pos="540"/>
        </w:tabs>
        <w:ind w:left="270"/>
        <w:rPr>
          <w:rFonts w:eastAsia="TimesNewRomanPS-BoldMT" w:cs="SimSun"/>
          <w:bCs/>
          <w:sz w:val="24"/>
          <w:lang w:eastAsia="zh-CN"/>
        </w:rPr>
      </w:pPr>
    </w:p>
    <w:p w14:paraId="5D429F36" w14:textId="5B92FB5B" w:rsidR="00866BFA" w:rsidRDefault="00F44FE6" w:rsidP="00BF3496">
      <w:pPr>
        <w:numPr>
          <w:ilvl w:val="0"/>
          <w:numId w:val="2"/>
        </w:numPr>
        <w:tabs>
          <w:tab w:val="left" w:pos="360"/>
          <w:tab w:val="left" w:pos="720"/>
        </w:tabs>
        <w:ind w:left="270" w:hanging="270"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 xml:space="preserve">Get familiar with the trace tool </w:t>
      </w:r>
      <w:proofErr w:type="spellStart"/>
      <w:r w:rsidRPr="00853F91">
        <w:rPr>
          <w:rFonts w:eastAsia="TimesNewRomanPS-BoldMT" w:cs="SimSun"/>
          <w:bCs/>
          <w:i/>
          <w:iCs/>
          <w:sz w:val="24"/>
          <w:lang w:eastAsia="zh-CN"/>
        </w:rPr>
        <w:t>SystemView</w:t>
      </w:r>
      <w:proofErr w:type="spellEnd"/>
      <w:r>
        <w:rPr>
          <w:rFonts w:eastAsia="TimesNewRomanPS-BoldMT" w:cs="SimSun"/>
          <w:bCs/>
          <w:sz w:val="24"/>
          <w:lang w:eastAsia="zh-CN"/>
        </w:rPr>
        <w:t xml:space="preserve"> </w:t>
      </w:r>
      <w:r w:rsidR="00866BFA" w:rsidRPr="00866BFA">
        <w:rPr>
          <w:rFonts w:eastAsia="TimesNewRomanPS-BoldMT" w:cs="SimSun"/>
          <w:bCs/>
          <w:sz w:val="24"/>
          <w:lang w:eastAsia="zh-CN"/>
        </w:rPr>
        <w:t>following the instructions in the lab</w:t>
      </w:r>
      <w:r>
        <w:rPr>
          <w:rFonts w:eastAsia="TimesNewRomanPS-BoldMT" w:cs="SimSun"/>
          <w:bCs/>
          <w:sz w:val="24"/>
          <w:lang w:eastAsia="zh-CN"/>
        </w:rPr>
        <w:t>3</w:t>
      </w:r>
      <w:r w:rsidR="00866BFA" w:rsidRPr="00866BFA">
        <w:rPr>
          <w:rFonts w:eastAsia="TimesNewRomanPS-BoldMT" w:cs="SimSun"/>
          <w:bCs/>
          <w:sz w:val="24"/>
          <w:lang w:eastAsia="zh-CN"/>
        </w:rPr>
        <w:t xml:space="preserve"> manuals</w:t>
      </w:r>
    </w:p>
    <w:p w14:paraId="104E4F58" w14:textId="77777777" w:rsidR="00595290" w:rsidRDefault="00595290" w:rsidP="00595290">
      <w:pPr>
        <w:pStyle w:val="ListParagraph"/>
        <w:rPr>
          <w:rFonts w:eastAsia="TimesNewRomanPS-BoldMT" w:cs="SimSun"/>
          <w:bCs/>
          <w:sz w:val="24"/>
          <w:lang w:eastAsia="zh-CN"/>
        </w:rPr>
      </w:pPr>
    </w:p>
    <w:p w14:paraId="3D2B90D8" w14:textId="77777777" w:rsidR="009B2D4A" w:rsidRDefault="00F71CBB" w:rsidP="009B2D4A">
      <w:pPr>
        <w:numPr>
          <w:ilvl w:val="0"/>
          <w:numId w:val="2"/>
        </w:numPr>
        <w:tabs>
          <w:tab w:val="left" w:pos="360"/>
          <w:tab w:val="left" w:pos="720"/>
        </w:tabs>
        <w:ind w:left="270" w:hanging="270"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 xml:space="preserve">Complete the question in the lab assignment </w:t>
      </w:r>
      <w:r w:rsidR="00A20349">
        <w:rPr>
          <w:rFonts w:eastAsia="TimesNewRomanPS-BoldMT" w:cs="SimSun"/>
          <w:bCs/>
          <w:sz w:val="24"/>
          <w:lang w:eastAsia="zh-CN"/>
        </w:rPr>
        <w:t xml:space="preserve">of </w:t>
      </w:r>
      <w:r w:rsidR="00A20349" w:rsidRPr="00866BFA">
        <w:rPr>
          <w:rFonts w:eastAsia="TimesNewRomanPS-BoldMT" w:cs="SimSun"/>
          <w:bCs/>
          <w:sz w:val="24"/>
          <w:lang w:eastAsia="zh-CN"/>
        </w:rPr>
        <w:t>lab</w:t>
      </w:r>
      <w:r w:rsidR="00A20349">
        <w:rPr>
          <w:rFonts w:eastAsia="TimesNewRomanPS-BoldMT" w:cs="SimSun"/>
          <w:bCs/>
          <w:sz w:val="24"/>
          <w:lang w:eastAsia="zh-CN"/>
        </w:rPr>
        <w:t>3</w:t>
      </w:r>
      <w:r w:rsidR="00A20349" w:rsidRPr="00866BFA">
        <w:rPr>
          <w:rFonts w:eastAsia="TimesNewRomanPS-BoldMT" w:cs="SimSun"/>
          <w:bCs/>
          <w:sz w:val="24"/>
          <w:lang w:eastAsia="zh-CN"/>
        </w:rPr>
        <w:t xml:space="preserve"> manuals</w:t>
      </w:r>
    </w:p>
    <w:p w14:paraId="204383A2" w14:textId="77777777" w:rsidR="009B2D4A" w:rsidRDefault="009B2D4A" w:rsidP="009B2D4A">
      <w:pPr>
        <w:tabs>
          <w:tab w:val="left" w:pos="360"/>
          <w:tab w:val="left" w:pos="720"/>
        </w:tabs>
        <w:ind w:left="270"/>
        <w:rPr>
          <w:rFonts w:eastAsia="TimesNewRomanPS-BoldMT" w:cs="SimSun"/>
          <w:b/>
          <w:sz w:val="32"/>
          <w:szCs w:val="32"/>
          <w:lang w:eastAsia="zh-CN"/>
        </w:rPr>
      </w:pPr>
    </w:p>
    <w:p w14:paraId="73AB85E9" w14:textId="5C07548D" w:rsidR="009B2D4A" w:rsidRPr="009B2D4A" w:rsidRDefault="009B2D4A" w:rsidP="009B2D4A">
      <w:pPr>
        <w:tabs>
          <w:tab w:val="left" w:pos="360"/>
          <w:tab w:val="left" w:pos="720"/>
        </w:tabs>
        <w:rPr>
          <w:rFonts w:eastAsia="TimesNewRomanPS-BoldMT" w:cs="SimSun"/>
          <w:bCs/>
          <w:sz w:val="18"/>
          <w:szCs w:val="18"/>
          <w:lang w:eastAsia="zh-CN"/>
        </w:rPr>
      </w:pPr>
      <w:proofErr w:type="gramStart"/>
      <w:r w:rsidRPr="009B2D4A">
        <w:rPr>
          <w:rFonts w:eastAsia="TimesNewRomanPS-BoldMT" w:cs="SimSun"/>
          <w:b/>
          <w:sz w:val="22"/>
          <w:szCs w:val="22"/>
          <w:lang w:eastAsia="zh-CN"/>
        </w:rPr>
        <w:t>Answer</w:t>
      </w:r>
      <w:r w:rsidRPr="009B2D4A">
        <w:rPr>
          <w:rFonts w:eastAsia="TimesNewRomanPS-BoldMT" w:cs="SimSun"/>
          <w:bCs/>
          <w:sz w:val="22"/>
          <w:szCs w:val="22"/>
          <w:lang w:eastAsia="zh-CN"/>
        </w:rPr>
        <w:t xml:space="preserve"> :</w:t>
      </w:r>
      <w:proofErr w:type="gramEnd"/>
      <w:r w:rsidRPr="009B2D4A">
        <w:rPr>
          <w:rFonts w:eastAsia="TimesNewRomanPS-BoldMT" w:cs="SimSun"/>
          <w:bCs/>
          <w:sz w:val="22"/>
          <w:szCs w:val="22"/>
          <w:lang w:eastAsia="zh-CN"/>
        </w:rPr>
        <w:t xml:space="preserve"> </w:t>
      </w:r>
      <w:r w:rsidRPr="009B2D4A">
        <w:rPr>
          <w:color w:val="202020"/>
          <w:sz w:val="20"/>
          <w:szCs w:val="18"/>
          <w:shd w:val="clear" w:color="auto" w:fill="FFFFFF"/>
        </w:rPr>
        <w:t>When</w:t>
      </w:r>
      <w:r w:rsidRPr="009B2D4A">
        <w:rPr>
          <w:rFonts w:ascii="Arial" w:hAnsi="Arial" w:cs="Arial"/>
          <w:color w:val="202020"/>
          <w:sz w:val="24"/>
          <w:szCs w:val="22"/>
          <w:shd w:val="clear" w:color="auto" w:fill="FFFFFF"/>
        </w:rPr>
        <w:t xml:space="preserve"> </w:t>
      </w:r>
      <w:r w:rsidRPr="009B2D4A">
        <w:rPr>
          <w:rFonts w:ascii="Lato" w:hAnsi="Lato"/>
          <w:b/>
          <w:bCs/>
          <w:i/>
          <w:iCs/>
          <w:color w:val="7F0055"/>
          <w:sz w:val="18"/>
          <w:szCs w:val="18"/>
          <w:u w:val="single"/>
          <w:shd w:val="clear" w:color="auto" w:fill="E8F2FE"/>
        </w:rPr>
        <w:t>#define</w:t>
      </w:r>
      <w:r w:rsidRPr="009B2D4A">
        <w:rPr>
          <w:rFonts w:ascii="Lato" w:hAnsi="Lato"/>
          <w:i/>
          <w:iCs/>
          <w:color w:val="000000"/>
          <w:sz w:val="18"/>
          <w:szCs w:val="18"/>
          <w:u w:val="single"/>
          <w:shd w:val="clear" w:color="auto" w:fill="E8F2FE"/>
        </w:rPr>
        <w:t xml:space="preserve"> </w:t>
      </w:r>
      <w:proofErr w:type="spellStart"/>
      <w:r w:rsidRPr="009B2D4A">
        <w:rPr>
          <w:rFonts w:ascii="Lato" w:hAnsi="Lato"/>
          <w:i/>
          <w:iCs/>
          <w:color w:val="000000"/>
          <w:sz w:val="18"/>
          <w:szCs w:val="18"/>
          <w:u w:val="single"/>
          <w:shd w:val="clear" w:color="auto" w:fill="E8F2FE"/>
        </w:rPr>
        <w:t>configUSE_TIMERS</w:t>
      </w:r>
      <w:proofErr w:type="spellEnd"/>
      <w:r w:rsidRPr="009B2D4A">
        <w:rPr>
          <w:rFonts w:ascii="Lato" w:hAnsi="Lato"/>
          <w:i/>
          <w:iCs/>
          <w:color w:val="000000"/>
          <w:sz w:val="18"/>
          <w:szCs w:val="18"/>
          <w:shd w:val="clear" w:color="auto" w:fill="E8F2FE"/>
        </w:rPr>
        <w:t xml:space="preserve">  </w:t>
      </w:r>
      <w:r w:rsidRPr="009B2D4A">
        <w:rPr>
          <w:rFonts w:ascii="Lato" w:hAnsi="Lato"/>
          <w:i/>
          <w:iCs/>
          <w:color w:val="000000"/>
          <w:sz w:val="18"/>
          <w:szCs w:val="18"/>
          <w:u w:val="single"/>
          <w:shd w:val="clear" w:color="auto" w:fill="E8F2FE"/>
        </w:rPr>
        <w:t>0</w:t>
      </w:r>
      <w:r w:rsidRPr="009B2D4A">
        <w:rPr>
          <w:rFonts w:ascii="Lato" w:hAnsi="Lato"/>
          <w:color w:val="000000"/>
          <w:sz w:val="18"/>
          <w:szCs w:val="18"/>
          <w:shd w:val="clear" w:color="auto" w:fill="E8F2FE"/>
        </w:rPr>
        <w:t xml:space="preserve"> </w:t>
      </w:r>
      <w:r w:rsidRPr="009B2D4A">
        <w:rPr>
          <w:color w:val="000000"/>
          <w:sz w:val="18"/>
          <w:szCs w:val="18"/>
          <w:shd w:val="clear" w:color="auto" w:fill="E8F2FE"/>
        </w:rPr>
        <w:t xml:space="preserve"> </w:t>
      </w:r>
      <w:r w:rsidRPr="009B2D4A">
        <w:rPr>
          <w:color w:val="000000"/>
          <w:sz w:val="20"/>
          <w:szCs w:val="20"/>
          <w:shd w:val="clear" w:color="auto" w:fill="E8F2FE"/>
        </w:rPr>
        <w:t xml:space="preserve">is set </w:t>
      </w:r>
      <w:r w:rsidRPr="009B2D4A">
        <w:rPr>
          <w:b/>
          <w:bCs/>
          <w:color w:val="000000"/>
          <w:sz w:val="20"/>
          <w:szCs w:val="20"/>
          <w:shd w:val="clear" w:color="auto" w:fill="E8F2FE"/>
        </w:rPr>
        <w:t>1</w:t>
      </w:r>
      <w:r w:rsidRPr="009B2D4A">
        <w:rPr>
          <w:color w:val="000000"/>
          <w:sz w:val="20"/>
          <w:szCs w:val="20"/>
          <w:shd w:val="clear" w:color="auto" w:fill="E8F2FE"/>
        </w:rPr>
        <w:t xml:space="preserve"> timer is set or activated</w:t>
      </w:r>
      <w:r w:rsidRPr="009B2D4A">
        <w:rPr>
          <w:rFonts w:ascii="Arial" w:hAnsi="Arial" w:cs="Arial"/>
          <w:color w:val="202020"/>
          <w:sz w:val="24"/>
          <w:szCs w:val="22"/>
          <w:shd w:val="clear" w:color="auto" w:fill="FFFFFF"/>
        </w:rPr>
        <w:t xml:space="preserve">. </w:t>
      </w:r>
      <w:r w:rsidRPr="009B2D4A">
        <w:rPr>
          <w:color w:val="202020"/>
          <w:sz w:val="20"/>
          <w:szCs w:val="18"/>
          <w:shd w:val="clear" w:color="auto" w:fill="FFFFFF"/>
        </w:rPr>
        <w:t xml:space="preserve">Scheduler is started when </w:t>
      </w:r>
      <w:proofErr w:type="spellStart"/>
      <w:r w:rsidRPr="009B2D4A">
        <w:rPr>
          <w:color w:val="202020"/>
          <w:sz w:val="20"/>
          <w:szCs w:val="18"/>
          <w:shd w:val="clear" w:color="auto" w:fill="FFFFFF"/>
        </w:rPr>
        <w:t>configUSE</w:t>
      </w:r>
      <w:proofErr w:type="spellEnd"/>
      <w:r w:rsidRPr="009B2D4A">
        <w:rPr>
          <w:color w:val="202020"/>
          <w:sz w:val="20"/>
          <w:szCs w:val="18"/>
          <w:shd w:val="clear" w:color="auto" w:fill="FFFFFF"/>
        </w:rPr>
        <w:t xml:space="preserve"> timer is set to 1.</w:t>
      </w:r>
    </w:p>
    <w:p w14:paraId="197BAFD0" w14:textId="7F07DF19" w:rsidR="001423D7" w:rsidRPr="009B2D4A" w:rsidRDefault="001423D7" w:rsidP="001423D7">
      <w:pPr>
        <w:tabs>
          <w:tab w:val="left" w:pos="0"/>
          <w:tab w:val="left" w:pos="360"/>
        </w:tabs>
        <w:rPr>
          <w:rFonts w:eastAsia="TimesNewRomanPS-BoldMT" w:cs="SimSun"/>
          <w:b/>
          <w:sz w:val="18"/>
          <w:szCs w:val="18"/>
          <w:lang w:eastAsia="zh-CN"/>
        </w:rPr>
      </w:pPr>
    </w:p>
    <w:p w14:paraId="6C06CDF9" w14:textId="701B19B6" w:rsidR="00AA6372" w:rsidRPr="009B2D4A" w:rsidRDefault="00AA6372" w:rsidP="001423D7">
      <w:pPr>
        <w:tabs>
          <w:tab w:val="left" w:pos="0"/>
          <w:tab w:val="left" w:pos="360"/>
        </w:tabs>
        <w:rPr>
          <w:rFonts w:eastAsia="TimesNewRomanPS-BoldMT" w:cs="SimSun"/>
          <w:b/>
          <w:sz w:val="18"/>
          <w:szCs w:val="18"/>
          <w:lang w:eastAsia="zh-CN"/>
        </w:rPr>
      </w:pPr>
      <w:r w:rsidRPr="009B2D4A">
        <w:rPr>
          <w:rFonts w:eastAsia="TimesNewRomanPS-BoldMT" w:cs="SimSun"/>
          <w:b/>
          <w:sz w:val="18"/>
          <w:szCs w:val="18"/>
          <w:lang w:eastAsia="zh-CN"/>
        </w:rPr>
        <w:t xml:space="preserve">System </w:t>
      </w:r>
      <w:proofErr w:type="spellStart"/>
      <w:r w:rsidRPr="009B2D4A">
        <w:rPr>
          <w:rFonts w:eastAsia="TimesNewRomanPS-BoldMT" w:cs="SimSun"/>
          <w:b/>
          <w:sz w:val="18"/>
          <w:szCs w:val="18"/>
          <w:lang w:eastAsia="zh-CN"/>
        </w:rPr>
        <w:t>Veiw</w:t>
      </w:r>
      <w:proofErr w:type="spellEnd"/>
      <w:r w:rsidRPr="009B2D4A">
        <w:rPr>
          <w:rFonts w:eastAsia="TimesNewRomanPS-BoldMT" w:cs="SimSun"/>
          <w:b/>
          <w:sz w:val="18"/>
          <w:szCs w:val="18"/>
          <w:lang w:eastAsia="zh-CN"/>
        </w:rPr>
        <w:t xml:space="preserve"> installation –</w:t>
      </w:r>
    </w:p>
    <w:p w14:paraId="32136FCE" w14:textId="5AB6448A" w:rsidR="00AA6372" w:rsidRPr="009B2D4A" w:rsidRDefault="00AA6372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18"/>
          <w:szCs w:val="18"/>
          <w:lang w:eastAsia="zh-CN"/>
        </w:rPr>
      </w:pPr>
    </w:p>
    <w:p w14:paraId="1D7051DA" w14:textId="3F29C35C" w:rsidR="00AA6372" w:rsidRDefault="00AA6372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 w:rsidRPr="00AA6372">
        <w:rPr>
          <w:rFonts w:eastAsia="TimesNewRomanPS-BoldMT" w:cs="SimSun"/>
          <w:bCs/>
          <w:noProof/>
          <w:sz w:val="24"/>
          <w:lang w:eastAsia="zh-CN"/>
        </w:rPr>
        <w:lastRenderedPageBreak/>
        <w:drawing>
          <wp:inline distT="0" distB="0" distL="0" distR="0" wp14:anchorId="151271AF" wp14:editId="40D120A8">
            <wp:extent cx="5715000" cy="2502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EDC" w:rsidRPr="00F75EDC">
        <w:rPr>
          <w:rFonts w:eastAsia="TimesNewRomanPS-BoldMT" w:cs="SimSun"/>
          <w:bCs/>
          <w:noProof/>
          <w:sz w:val="24"/>
          <w:lang w:eastAsia="zh-CN"/>
        </w:rPr>
        <w:drawing>
          <wp:inline distT="0" distB="0" distL="0" distR="0" wp14:anchorId="4798ABAC" wp14:editId="4D9B687A">
            <wp:extent cx="5715000" cy="3400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EDC" w:rsidRPr="00F75EDC">
        <w:rPr>
          <w:rFonts w:eastAsia="TimesNewRomanPS-BoldMT" w:cs="SimSun"/>
          <w:bCs/>
          <w:noProof/>
          <w:sz w:val="24"/>
          <w:lang w:eastAsia="zh-CN"/>
        </w:rPr>
        <w:lastRenderedPageBreak/>
        <w:drawing>
          <wp:inline distT="0" distB="0" distL="0" distR="0" wp14:anchorId="0C00B34D" wp14:editId="365DE0E8">
            <wp:extent cx="571500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457" w:rsidRPr="003F1457">
        <w:rPr>
          <w:rFonts w:eastAsia="TimesNewRomanPS-BoldMT" w:cs="SimSun"/>
          <w:bCs/>
          <w:noProof/>
          <w:sz w:val="24"/>
          <w:lang w:eastAsia="zh-CN"/>
        </w:rPr>
        <w:drawing>
          <wp:inline distT="0" distB="0" distL="0" distR="0" wp14:anchorId="2BCABE01" wp14:editId="4D82B5A8">
            <wp:extent cx="5715000" cy="3214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457" w:rsidRPr="003F1457">
        <w:rPr>
          <w:rFonts w:eastAsia="TimesNewRomanPS-BoldMT" w:cs="SimSun"/>
          <w:bCs/>
          <w:noProof/>
          <w:sz w:val="24"/>
          <w:lang w:eastAsia="zh-CN"/>
        </w:rPr>
        <w:lastRenderedPageBreak/>
        <w:drawing>
          <wp:inline distT="0" distB="0" distL="0" distR="0" wp14:anchorId="4F1677DB" wp14:editId="39A014FA">
            <wp:extent cx="5715000" cy="3211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6F06" w14:textId="50080169" w:rsidR="000A4070" w:rsidRDefault="000A4070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5E2AF6E1" w14:textId="314DF87F" w:rsidR="000A4070" w:rsidRDefault="000A4070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1742E30D" w14:textId="7C0D2510" w:rsidR="000A4070" w:rsidRDefault="000A4070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1F53D19F" w14:textId="6D9D8F82" w:rsidR="000A4070" w:rsidRDefault="000A4070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50976AC2" w14:textId="5BE76A1E" w:rsidR="000A4070" w:rsidRDefault="000A4070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61F16B2E" w14:textId="173378FA" w:rsidR="000A4070" w:rsidRDefault="000A4070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2CB4DB06" w14:textId="5FB22ACD" w:rsidR="000A4070" w:rsidRDefault="00DA1F7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 w:rsidRPr="00DA1F73">
        <w:rPr>
          <w:rFonts w:eastAsia="TimesNewRomanPS-BoldMT" w:cs="SimSun"/>
          <w:bCs/>
          <w:noProof/>
          <w:sz w:val="24"/>
          <w:lang w:eastAsia="zh-CN"/>
        </w:rPr>
        <w:lastRenderedPageBreak/>
        <w:drawing>
          <wp:inline distT="0" distB="0" distL="0" distR="0" wp14:anchorId="204064DD" wp14:editId="548BCE08">
            <wp:extent cx="5715000" cy="4411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F73">
        <w:rPr>
          <w:rFonts w:eastAsia="TimesNewRomanPS-BoldMT" w:cs="SimSun"/>
          <w:bCs/>
          <w:noProof/>
          <w:sz w:val="24"/>
          <w:lang w:eastAsia="zh-CN"/>
        </w:rPr>
        <w:drawing>
          <wp:inline distT="0" distB="0" distL="0" distR="0" wp14:anchorId="749EA6C4" wp14:editId="3D1D0139">
            <wp:extent cx="5715000" cy="2980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E41F" w14:textId="77777777" w:rsidR="00CB616D" w:rsidRPr="00CB616D" w:rsidRDefault="00CB616D" w:rsidP="001423D7">
      <w:pPr>
        <w:tabs>
          <w:tab w:val="left" w:pos="0"/>
          <w:tab w:val="left" w:pos="360"/>
        </w:tabs>
        <w:rPr>
          <w:rFonts w:eastAsia="TimesNewRomanPS-BoldMT" w:cs="SimSun"/>
          <w:b/>
          <w:sz w:val="20"/>
          <w:szCs w:val="20"/>
          <w:lang w:eastAsia="zh-CN"/>
        </w:rPr>
      </w:pPr>
    </w:p>
    <w:p w14:paraId="047D506F" w14:textId="16723933" w:rsidR="00417711" w:rsidRPr="00417711" w:rsidRDefault="00417711" w:rsidP="001423D7">
      <w:pPr>
        <w:tabs>
          <w:tab w:val="left" w:pos="0"/>
          <w:tab w:val="left" w:pos="360"/>
        </w:tabs>
        <w:rPr>
          <w:rFonts w:eastAsia="TimesNewRomanPS-BoldMT"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712E7A38" wp14:editId="6995DDE2">
            <wp:extent cx="5712336" cy="2911642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2" b="2038"/>
                    <a:stretch/>
                  </pic:blipFill>
                  <pic:spPr bwMode="auto">
                    <a:xfrm>
                      <a:off x="0" y="0"/>
                      <a:ext cx="5715000" cy="29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7711" w:rsidRPr="00417711" w:rsidSect="00E618D0">
      <w:pgSz w:w="12240" w:h="15840"/>
      <w:pgMar w:top="900" w:right="144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宋体"/>
    <w:charset w:val="86"/>
    <w:family w:val="auto"/>
    <w:pitch w:val="default"/>
    <w:sig w:usb0="00000000" w:usb1="00000000" w:usb2="00000000" w:usb3="00000000" w:csb0="00040001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00000002"/>
    <w:lvl w:ilvl="0">
      <w:start w:val="11"/>
      <w:numFmt w:val="decimal"/>
      <w:suff w:val="space"/>
      <w:lvlText w:val="%1."/>
      <w:lvlJc w:val="left"/>
    </w:lvl>
  </w:abstractNum>
  <w:abstractNum w:abstractNumId="2" w15:restartNumberingAfterBreak="0">
    <w:nsid w:val="00000005"/>
    <w:multiLevelType w:val="singleLevel"/>
    <w:tmpl w:val="00000005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610" w:hanging="360"/>
      </w:pPr>
    </w:lvl>
    <w:lvl w:ilvl="2">
      <w:start w:val="1"/>
      <w:numFmt w:val="lowerRoman"/>
      <w:lvlText w:val="%3."/>
      <w:lvlJc w:val="right"/>
      <w:pPr>
        <w:ind w:left="3330" w:hanging="180"/>
      </w:pPr>
    </w:lvl>
    <w:lvl w:ilvl="3">
      <w:start w:val="1"/>
      <w:numFmt w:val="decimal"/>
      <w:lvlText w:val="%4."/>
      <w:lvlJc w:val="left"/>
      <w:pPr>
        <w:ind w:left="4050" w:hanging="360"/>
      </w:pPr>
    </w:lvl>
    <w:lvl w:ilvl="4">
      <w:start w:val="1"/>
      <w:numFmt w:val="lowerLetter"/>
      <w:lvlText w:val="%5."/>
      <w:lvlJc w:val="left"/>
      <w:pPr>
        <w:ind w:left="4770" w:hanging="360"/>
      </w:pPr>
    </w:lvl>
    <w:lvl w:ilvl="5">
      <w:start w:val="1"/>
      <w:numFmt w:val="lowerRoman"/>
      <w:lvlText w:val="%6."/>
      <w:lvlJc w:val="right"/>
      <w:pPr>
        <w:ind w:left="5490" w:hanging="180"/>
      </w:pPr>
    </w:lvl>
    <w:lvl w:ilvl="6">
      <w:start w:val="1"/>
      <w:numFmt w:val="decimal"/>
      <w:lvlText w:val="%7."/>
      <w:lvlJc w:val="left"/>
      <w:pPr>
        <w:ind w:left="6210" w:hanging="360"/>
      </w:pPr>
    </w:lvl>
    <w:lvl w:ilvl="7">
      <w:start w:val="1"/>
      <w:numFmt w:val="lowerLetter"/>
      <w:lvlText w:val="%8."/>
      <w:lvlJc w:val="left"/>
      <w:pPr>
        <w:ind w:left="6930" w:hanging="360"/>
      </w:pPr>
    </w:lvl>
    <w:lvl w:ilvl="8">
      <w:start w:val="1"/>
      <w:numFmt w:val="lowerRoman"/>
      <w:lvlText w:val="%9."/>
      <w:lvlJc w:val="right"/>
      <w:pPr>
        <w:ind w:left="7650" w:hanging="180"/>
      </w:pPr>
    </w:lvl>
  </w:abstractNum>
  <w:abstractNum w:abstractNumId="4" w15:restartNumberingAfterBreak="0">
    <w:nsid w:val="28796EAA"/>
    <w:multiLevelType w:val="hybridMultilevel"/>
    <w:tmpl w:val="30BAA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55318"/>
    <w:multiLevelType w:val="singleLevel"/>
    <w:tmpl w:val="00000000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doNotValidateAgainstSchema/>
  <w:doNotDemarcateInvalidXml/>
  <w:compat>
    <w:spaceForUL/>
    <w:doNotLeaveBackslashAlon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8CE"/>
    <w:rsid w:val="00017A2B"/>
    <w:rsid w:val="00024204"/>
    <w:rsid w:val="00025C67"/>
    <w:rsid w:val="00065D9B"/>
    <w:rsid w:val="00075BFE"/>
    <w:rsid w:val="00086983"/>
    <w:rsid w:val="000A26AD"/>
    <w:rsid w:val="000A4070"/>
    <w:rsid w:val="000B204A"/>
    <w:rsid w:val="000C0F1B"/>
    <w:rsid w:val="000C360E"/>
    <w:rsid w:val="000E29C9"/>
    <w:rsid w:val="000F674C"/>
    <w:rsid w:val="00102B7D"/>
    <w:rsid w:val="00110A75"/>
    <w:rsid w:val="00113E59"/>
    <w:rsid w:val="001237ED"/>
    <w:rsid w:val="0012477B"/>
    <w:rsid w:val="00125B78"/>
    <w:rsid w:val="001423D7"/>
    <w:rsid w:val="00145B96"/>
    <w:rsid w:val="00145E0A"/>
    <w:rsid w:val="0015369E"/>
    <w:rsid w:val="00155026"/>
    <w:rsid w:val="00165779"/>
    <w:rsid w:val="00170DCE"/>
    <w:rsid w:val="00171631"/>
    <w:rsid w:val="00172A27"/>
    <w:rsid w:val="001929F1"/>
    <w:rsid w:val="00196CBE"/>
    <w:rsid w:val="001A12F5"/>
    <w:rsid w:val="001A560B"/>
    <w:rsid w:val="001C2688"/>
    <w:rsid w:val="001C3131"/>
    <w:rsid w:val="001C4DB9"/>
    <w:rsid w:val="001C69F1"/>
    <w:rsid w:val="001C6C17"/>
    <w:rsid w:val="001D10C6"/>
    <w:rsid w:val="001E1EDC"/>
    <w:rsid w:val="001E4369"/>
    <w:rsid w:val="0020446C"/>
    <w:rsid w:val="00205639"/>
    <w:rsid w:val="00205FEE"/>
    <w:rsid w:val="00214993"/>
    <w:rsid w:val="002176AA"/>
    <w:rsid w:val="00231536"/>
    <w:rsid w:val="00231B7C"/>
    <w:rsid w:val="00233095"/>
    <w:rsid w:val="002344F7"/>
    <w:rsid w:val="00253CF9"/>
    <w:rsid w:val="002635A4"/>
    <w:rsid w:val="00270E35"/>
    <w:rsid w:val="002726BD"/>
    <w:rsid w:val="00284783"/>
    <w:rsid w:val="002C1272"/>
    <w:rsid w:val="002C3083"/>
    <w:rsid w:val="002C34DE"/>
    <w:rsid w:val="002C3C6F"/>
    <w:rsid w:val="002C76F4"/>
    <w:rsid w:val="002D0D57"/>
    <w:rsid w:val="002F3012"/>
    <w:rsid w:val="002F6001"/>
    <w:rsid w:val="002F66A9"/>
    <w:rsid w:val="0030417A"/>
    <w:rsid w:val="003153A1"/>
    <w:rsid w:val="003163BB"/>
    <w:rsid w:val="00321F6E"/>
    <w:rsid w:val="00324DC7"/>
    <w:rsid w:val="00335961"/>
    <w:rsid w:val="003379F2"/>
    <w:rsid w:val="003447A1"/>
    <w:rsid w:val="00362DE6"/>
    <w:rsid w:val="0036640E"/>
    <w:rsid w:val="00367E81"/>
    <w:rsid w:val="00367F97"/>
    <w:rsid w:val="00371D22"/>
    <w:rsid w:val="00372B8F"/>
    <w:rsid w:val="00377DF0"/>
    <w:rsid w:val="00377F76"/>
    <w:rsid w:val="0039396A"/>
    <w:rsid w:val="00397FAE"/>
    <w:rsid w:val="003B15EA"/>
    <w:rsid w:val="003B5A91"/>
    <w:rsid w:val="003C15A3"/>
    <w:rsid w:val="003C254F"/>
    <w:rsid w:val="003C59A7"/>
    <w:rsid w:val="003D0D21"/>
    <w:rsid w:val="003E60E2"/>
    <w:rsid w:val="003E7222"/>
    <w:rsid w:val="003F1457"/>
    <w:rsid w:val="003F68CD"/>
    <w:rsid w:val="004018BE"/>
    <w:rsid w:val="00402A7B"/>
    <w:rsid w:val="0041563D"/>
    <w:rsid w:val="0041667F"/>
    <w:rsid w:val="00417711"/>
    <w:rsid w:val="00427D9B"/>
    <w:rsid w:val="004416EB"/>
    <w:rsid w:val="004616C2"/>
    <w:rsid w:val="0046451C"/>
    <w:rsid w:val="00474441"/>
    <w:rsid w:val="00491506"/>
    <w:rsid w:val="00496C83"/>
    <w:rsid w:val="004973BE"/>
    <w:rsid w:val="004B0518"/>
    <w:rsid w:val="004C407B"/>
    <w:rsid w:val="004C44C2"/>
    <w:rsid w:val="004D0D93"/>
    <w:rsid w:val="004D5C2B"/>
    <w:rsid w:val="004D7308"/>
    <w:rsid w:val="004E2327"/>
    <w:rsid w:val="004F1B76"/>
    <w:rsid w:val="004F6D6F"/>
    <w:rsid w:val="00517832"/>
    <w:rsid w:val="005213FF"/>
    <w:rsid w:val="0052727C"/>
    <w:rsid w:val="00537897"/>
    <w:rsid w:val="00540D58"/>
    <w:rsid w:val="00540E78"/>
    <w:rsid w:val="00542C75"/>
    <w:rsid w:val="00543D74"/>
    <w:rsid w:val="00552597"/>
    <w:rsid w:val="00556D3E"/>
    <w:rsid w:val="00562807"/>
    <w:rsid w:val="00567321"/>
    <w:rsid w:val="00567417"/>
    <w:rsid w:val="005723F2"/>
    <w:rsid w:val="00581BF1"/>
    <w:rsid w:val="0058646C"/>
    <w:rsid w:val="005865DE"/>
    <w:rsid w:val="00595290"/>
    <w:rsid w:val="005A1512"/>
    <w:rsid w:val="005D04B3"/>
    <w:rsid w:val="005D7565"/>
    <w:rsid w:val="005E5814"/>
    <w:rsid w:val="005E6F5E"/>
    <w:rsid w:val="005E73FA"/>
    <w:rsid w:val="005E7634"/>
    <w:rsid w:val="005F5A55"/>
    <w:rsid w:val="005F62CF"/>
    <w:rsid w:val="005F6AB2"/>
    <w:rsid w:val="00605C70"/>
    <w:rsid w:val="0062556E"/>
    <w:rsid w:val="00627309"/>
    <w:rsid w:val="0062756C"/>
    <w:rsid w:val="00630369"/>
    <w:rsid w:val="0063348A"/>
    <w:rsid w:val="0063512D"/>
    <w:rsid w:val="006445BE"/>
    <w:rsid w:val="00654839"/>
    <w:rsid w:val="00655576"/>
    <w:rsid w:val="006647C6"/>
    <w:rsid w:val="0069329C"/>
    <w:rsid w:val="00693F4C"/>
    <w:rsid w:val="006A0965"/>
    <w:rsid w:val="006B18D0"/>
    <w:rsid w:val="006C3491"/>
    <w:rsid w:val="006E057F"/>
    <w:rsid w:val="006E25D3"/>
    <w:rsid w:val="006E4984"/>
    <w:rsid w:val="006E4C93"/>
    <w:rsid w:val="006E57B9"/>
    <w:rsid w:val="006F64E6"/>
    <w:rsid w:val="0070057A"/>
    <w:rsid w:val="00702D50"/>
    <w:rsid w:val="007032F4"/>
    <w:rsid w:val="0072212C"/>
    <w:rsid w:val="007323CA"/>
    <w:rsid w:val="00737823"/>
    <w:rsid w:val="00740471"/>
    <w:rsid w:val="007420FD"/>
    <w:rsid w:val="0075177C"/>
    <w:rsid w:val="007607B7"/>
    <w:rsid w:val="00760CA3"/>
    <w:rsid w:val="0076232C"/>
    <w:rsid w:val="00773A83"/>
    <w:rsid w:val="00785D4D"/>
    <w:rsid w:val="00791ECA"/>
    <w:rsid w:val="00794DAF"/>
    <w:rsid w:val="007A104F"/>
    <w:rsid w:val="007A3148"/>
    <w:rsid w:val="007B5A54"/>
    <w:rsid w:val="007C21F9"/>
    <w:rsid w:val="007D168E"/>
    <w:rsid w:val="007E4F81"/>
    <w:rsid w:val="007F486D"/>
    <w:rsid w:val="007F5EB6"/>
    <w:rsid w:val="008000A1"/>
    <w:rsid w:val="00800BD7"/>
    <w:rsid w:val="00810546"/>
    <w:rsid w:val="00813A9C"/>
    <w:rsid w:val="00825A18"/>
    <w:rsid w:val="00827713"/>
    <w:rsid w:val="008313B8"/>
    <w:rsid w:val="00832474"/>
    <w:rsid w:val="008374F7"/>
    <w:rsid w:val="008409F5"/>
    <w:rsid w:val="008437EE"/>
    <w:rsid w:val="00852F4B"/>
    <w:rsid w:val="00853F91"/>
    <w:rsid w:val="00854D32"/>
    <w:rsid w:val="00860188"/>
    <w:rsid w:val="00861550"/>
    <w:rsid w:val="00862ACC"/>
    <w:rsid w:val="00866BFA"/>
    <w:rsid w:val="0087108E"/>
    <w:rsid w:val="00893A78"/>
    <w:rsid w:val="008A5C47"/>
    <w:rsid w:val="008A7CD1"/>
    <w:rsid w:val="008B6A18"/>
    <w:rsid w:val="008B76B5"/>
    <w:rsid w:val="008D6ECE"/>
    <w:rsid w:val="008D722F"/>
    <w:rsid w:val="008D7668"/>
    <w:rsid w:val="008E2EBA"/>
    <w:rsid w:val="008E4930"/>
    <w:rsid w:val="009308F0"/>
    <w:rsid w:val="00953E08"/>
    <w:rsid w:val="00974BCF"/>
    <w:rsid w:val="00974C94"/>
    <w:rsid w:val="00993E1F"/>
    <w:rsid w:val="009A1FD2"/>
    <w:rsid w:val="009A5044"/>
    <w:rsid w:val="009B0B62"/>
    <w:rsid w:val="009B2D4A"/>
    <w:rsid w:val="00A046D2"/>
    <w:rsid w:val="00A05382"/>
    <w:rsid w:val="00A15CAD"/>
    <w:rsid w:val="00A20349"/>
    <w:rsid w:val="00A25A0E"/>
    <w:rsid w:val="00A35095"/>
    <w:rsid w:val="00A3535E"/>
    <w:rsid w:val="00A419E9"/>
    <w:rsid w:val="00A44C07"/>
    <w:rsid w:val="00A52CED"/>
    <w:rsid w:val="00A6069C"/>
    <w:rsid w:val="00A618F9"/>
    <w:rsid w:val="00A7084E"/>
    <w:rsid w:val="00A77BF0"/>
    <w:rsid w:val="00A80171"/>
    <w:rsid w:val="00A84546"/>
    <w:rsid w:val="00A872C0"/>
    <w:rsid w:val="00A8731E"/>
    <w:rsid w:val="00A90277"/>
    <w:rsid w:val="00A93FE9"/>
    <w:rsid w:val="00A97F87"/>
    <w:rsid w:val="00AA309C"/>
    <w:rsid w:val="00AA34F2"/>
    <w:rsid w:val="00AA6372"/>
    <w:rsid w:val="00AB2561"/>
    <w:rsid w:val="00AB323B"/>
    <w:rsid w:val="00AB5EA0"/>
    <w:rsid w:val="00AC3C96"/>
    <w:rsid w:val="00AC4DE0"/>
    <w:rsid w:val="00AC62BA"/>
    <w:rsid w:val="00AC7423"/>
    <w:rsid w:val="00AD3B95"/>
    <w:rsid w:val="00AD4A9A"/>
    <w:rsid w:val="00AD6826"/>
    <w:rsid w:val="00AE1EB3"/>
    <w:rsid w:val="00AF3E03"/>
    <w:rsid w:val="00B10EE2"/>
    <w:rsid w:val="00B147D1"/>
    <w:rsid w:val="00B21808"/>
    <w:rsid w:val="00B237CF"/>
    <w:rsid w:val="00B330FA"/>
    <w:rsid w:val="00B47A92"/>
    <w:rsid w:val="00B5587C"/>
    <w:rsid w:val="00B56056"/>
    <w:rsid w:val="00B568CE"/>
    <w:rsid w:val="00B64D47"/>
    <w:rsid w:val="00B66FAD"/>
    <w:rsid w:val="00B84CDF"/>
    <w:rsid w:val="00BB1B2D"/>
    <w:rsid w:val="00BC3AAF"/>
    <w:rsid w:val="00BE1809"/>
    <w:rsid w:val="00BE7E47"/>
    <w:rsid w:val="00BF3496"/>
    <w:rsid w:val="00C11DA6"/>
    <w:rsid w:val="00C21D95"/>
    <w:rsid w:val="00C27943"/>
    <w:rsid w:val="00C36299"/>
    <w:rsid w:val="00C51B50"/>
    <w:rsid w:val="00C70C08"/>
    <w:rsid w:val="00C903EB"/>
    <w:rsid w:val="00CB539F"/>
    <w:rsid w:val="00CB5D4D"/>
    <w:rsid w:val="00CB616D"/>
    <w:rsid w:val="00CC41DE"/>
    <w:rsid w:val="00CE642D"/>
    <w:rsid w:val="00CE67C7"/>
    <w:rsid w:val="00D11EA6"/>
    <w:rsid w:val="00D13380"/>
    <w:rsid w:val="00D1666B"/>
    <w:rsid w:val="00D374EA"/>
    <w:rsid w:val="00D43BE6"/>
    <w:rsid w:val="00D43F98"/>
    <w:rsid w:val="00D539BB"/>
    <w:rsid w:val="00D77A39"/>
    <w:rsid w:val="00D94252"/>
    <w:rsid w:val="00DA1F73"/>
    <w:rsid w:val="00DA4EF3"/>
    <w:rsid w:val="00DB5995"/>
    <w:rsid w:val="00DC2150"/>
    <w:rsid w:val="00DC22DD"/>
    <w:rsid w:val="00DC7C84"/>
    <w:rsid w:val="00DE1A92"/>
    <w:rsid w:val="00DF7817"/>
    <w:rsid w:val="00E01050"/>
    <w:rsid w:val="00E02FC8"/>
    <w:rsid w:val="00E04233"/>
    <w:rsid w:val="00E05000"/>
    <w:rsid w:val="00E0522C"/>
    <w:rsid w:val="00E134CD"/>
    <w:rsid w:val="00E17750"/>
    <w:rsid w:val="00E3049C"/>
    <w:rsid w:val="00E317EF"/>
    <w:rsid w:val="00E3488D"/>
    <w:rsid w:val="00E531D3"/>
    <w:rsid w:val="00E618D0"/>
    <w:rsid w:val="00E66A82"/>
    <w:rsid w:val="00E71BFA"/>
    <w:rsid w:val="00E8636C"/>
    <w:rsid w:val="00E87403"/>
    <w:rsid w:val="00E917DF"/>
    <w:rsid w:val="00EA2339"/>
    <w:rsid w:val="00EA3AA6"/>
    <w:rsid w:val="00EB7ED5"/>
    <w:rsid w:val="00EC4825"/>
    <w:rsid w:val="00EC5AAC"/>
    <w:rsid w:val="00ED36DD"/>
    <w:rsid w:val="00ED5CD4"/>
    <w:rsid w:val="00ED74B1"/>
    <w:rsid w:val="00F021E9"/>
    <w:rsid w:val="00F14ADD"/>
    <w:rsid w:val="00F237C1"/>
    <w:rsid w:val="00F260FC"/>
    <w:rsid w:val="00F33FEB"/>
    <w:rsid w:val="00F345F6"/>
    <w:rsid w:val="00F349D1"/>
    <w:rsid w:val="00F420E8"/>
    <w:rsid w:val="00F44FE6"/>
    <w:rsid w:val="00F55348"/>
    <w:rsid w:val="00F60597"/>
    <w:rsid w:val="00F608F2"/>
    <w:rsid w:val="00F6507B"/>
    <w:rsid w:val="00F6607B"/>
    <w:rsid w:val="00F66E90"/>
    <w:rsid w:val="00F71CBB"/>
    <w:rsid w:val="00F751B1"/>
    <w:rsid w:val="00F75EDC"/>
    <w:rsid w:val="00F765E8"/>
    <w:rsid w:val="00F81D3D"/>
    <w:rsid w:val="00F83EFD"/>
    <w:rsid w:val="00F87757"/>
    <w:rsid w:val="00FB7F06"/>
    <w:rsid w:val="00FD415F"/>
    <w:rsid w:val="00FE2286"/>
    <w:rsid w:val="00FE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D0F967"/>
  <w15:docId w15:val="{8AF7EDD2-E6DD-4479-A869-A82DBF8E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NoSpacing">
    <w:name w:val="No Spacing"/>
    <w:qFormat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7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</TotalTime>
  <Pages>6</Pages>
  <Words>110</Words>
  <Characters>630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on Keil tools</vt:lpstr>
    </vt:vector>
  </TitlesOfParts>
  <Company>kantheti's</Company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on Keil tools</dc:title>
  <dc:creator>Alex Yang</dc:creator>
  <cp:lastModifiedBy>Aditi Vaidya</cp:lastModifiedBy>
  <cp:revision>14</cp:revision>
  <cp:lastPrinted>2019-09-22T05:47:00Z</cp:lastPrinted>
  <dcterms:created xsi:type="dcterms:W3CDTF">2022-02-28T02:28:00Z</dcterms:created>
  <dcterms:modified xsi:type="dcterms:W3CDTF">2022-03-08T05:37:00Z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